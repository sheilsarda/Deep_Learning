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C4C966" w14:textId="77777777" w:rsidR="00335914" w:rsidRPr="00335914" w:rsidRDefault="004F1CC6" w:rsidP="00335914">
      <w:pPr>
        <w:spacing w:line="350" w:lineRule="auto"/>
        <w:ind w:left="90" w:hanging="109"/>
        <w:rPr>
          <w:b/>
          <w:bCs/>
          <w:sz w:val="28"/>
          <w:szCs w:val="28"/>
        </w:rPr>
      </w:pPr>
      <w:r w:rsidRPr="00335914">
        <w:rPr>
          <w:b/>
          <w:bCs/>
          <w:sz w:val="28"/>
          <w:szCs w:val="28"/>
        </w:rPr>
        <w:t>Lecture</w:t>
      </w:r>
      <w:r w:rsidRPr="00335914">
        <w:rPr>
          <w:b/>
          <w:bCs/>
          <w:spacing w:val="-7"/>
          <w:sz w:val="28"/>
          <w:szCs w:val="28"/>
        </w:rPr>
        <w:t xml:space="preserve"> </w:t>
      </w:r>
      <w:r w:rsidRPr="00335914">
        <w:rPr>
          <w:b/>
          <w:bCs/>
          <w:sz w:val="28"/>
          <w:szCs w:val="28"/>
        </w:rPr>
        <w:t>outlines</w:t>
      </w:r>
      <w:r w:rsidRPr="00335914">
        <w:rPr>
          <w:b/>
          <w:bCs/>
          <w:spacing w:val="-7"/>
          <w:sz w:val="28"/>
          <w:szCs w:val="28"/>
        </w:rPr>
        <w:t xml:space="preserve"> </w:t>
      </w:r>
      <w:r w:rsidRPr="00335914">
        <w:rPr>
          <w:b/>
          <w:bCs/>
          <w:sz w:val="28"/>
          <w:szCs w:val="28"/>
        </w:rPr>
        <w:t>and</w:t>
      </w:r>
      <w:r w:rsidRPr="00335914">
        <w:rPr>
          <w:b/>
          <w:bCs/>
          <w:spacing w:val="-3"/>
          <w:sz w:val="28"/>
          <w:szCs w:val="28"/>
        </w:rPr>
        <w:t xml:space="preserve"> </w:t>
      </w:r>
      <w:r w:rsidRPr="00335914">
        <w:rPr>
          <w:b/>
          <w:bCs/>
          <w:spacing w:val="-2"/>
          <w:sz w:val="28"/>
          <w:szCs w:val="28"/>
        </w:rPr>
        <w:t>k</w:t>
      </w:r>
      <w:r w:rsidRPr="00335914">
        <w:rPr>
          <w:b/>
          <w:bCs/>
          <w:spacing w:val="-3"/>
          <w:sz w:val="28"/>
          <w:szCs w:val="28"/>
        </w:rPr>
        <w:t>e</w:t>
      </w:r>
      <w:r w:rsidRPr="00335914">
        <w:rPr>
          <w:b/>
          <w:bCs/>
          <w:sz w:val="28"/>
          <w:szCs w:val="28"/>
        </w:rPr>
        <w:t>y</w:t>
      </w:r>
      <w:r w:rsidRPr="00335914">
        <w:rPr>
          <w:b/>
          <w:bCs/>
          <w:spacing w:val="-3"/>
          <w:sz w:val="28"/>
          <w:szCs w:val="28"/>
        </w:rPr>
        <w:t xml:space="preserve"> </w:t>
      </w:r>
      <w:r w:rsidRPr="00335914">
        <w:rPr>
          <w:b/>
          <w:bCs/>
          <w:sz w:val="28"/>
          <w:szCs w:val="28"/>
        </w:rPr>
        <w:t>ta</w:t>
      </w:r>
      <w:r w:rsidRPr="00335914">
        <w:rPr>
          <w:b/>
          <w:bCs/>
          <w:spacing w:val="-2"/>
          <w:sz w:val="28"/>
          <w:szCs w:val="28"/>
        </w:rPr>
        <w:t>k</w:t>
      </w:r>
      <w:r w:rsidRPr="00335914">
        <w:rPr>
          <w:b/>
          <w:bCs/>
          <w:sz w:val="28"/>
          <w:szCs w:val="28"/>
        </w:rPr>
        <w:t>e</w:t>
      </w:r>
      <w:r w:rsidRPr="00335914">
        <w:rPr>
          <w:b/>
          <w:bCs/>
          <w:spacing w:val="-3"/>
          <w:sz w:val="28"/>
          <w:szCs w:val="28"/>
        </w:rPr>
        <w:t>a</w:t>
      </w:r>
      <w:r w:rsidRPr="00335914">
        <w:rPr>
          <w:b/>
          <w:bCs/>
          <w:spacing w:val="-2"/>
          <w:sz w:val="28"/>
          <w:szCs w:val="28"/>
        </w:rPr>
        <w:t>w</w:t>
      </w:r>
      <w:r w:rsidRPr="00335914">
        <w:rPr>
          <w:b/>
          <w:bCs/>
          <w:sz w:val="28"/>
          <w:szCs w:val="28"/>
        </w:rPr>
        <w:t>ays</w:t>
      </w:r>
      <w:r w:rsidRPr="00335914">
        <w:rPr>
          <w:b/>
          <w:bCs/>
          <w:spacing w:val="-9"/>
          <w:sz w:val="28"/>
          <w:szCs w:val="28"/>
        </w:rPr>
        <w:t xml:space="preserve"> </w:t>
      </w:r>
      <w:r w:rsidRPr="00335914">
        <w:rPr>
          <w:b/>
          <w:bCs/>
          <w:sz w:val="28"/>
          <w:szCs w:val="28"/>
        </w:rPr>
        <w:t>for</w:t>
      </w:r>
      <w:r w:rsidRPr="00335914">
        <w:rPr>
          <w:b/>
          <w:bCs/>
          <w:spacing w:val="-3"/>
          <w:sz w:val="28"/>
          <w:szCs w:val="28"/>
        </w:rPr>
        <w:t xml:space="preserve"> </w:t>
      </w:r>
      <w:r w:rsidRPr="00335914">
        <w:rPr>
          <w:b/>
          <w:bCs/>
          <w:sz w:val="28"/>
          <w:szCs w:val="28"/>
        </w:rPr>
        <w:t>Module</w:t>
      </w:r>
      <w:r w:rsidRPr="00335914">
        <w:rPr>
          <w:b/>
          <w:bCs/>
          <w:spacing w:val="-7"/>
          <w:sz w:val="28"/>
          <w:szCs w:val="28"/>
        </w:rPr>
        <w:t xml:space="preserve"> </w:t>
      </w:r>
      <w:r w:rsidRPr="00335914">
        <w:rPr>
          <w:b/>
          <w:bCs/>
          <w:sz w:val="28"/>
          <w:szCs w:val="28"/>
        </w:rPr>
        <w:t xml:space="preserve">1 </w:t>
      </w:r>
    </w:p>
    <w:p w14:paraId="41077425" w14:textId="77777777" w:rsidR="00335914" w:rsidRDefault="00335914" w:rsidP="00335914">
      <w:pPr>
        <w:spacing w:line="350" w:lineRule="auto"/>
        <w:ind w:left="90" w:hanging="109"/>
        <w:rPr>
          <w:sz w:val="22"/>
          <w:szCs w:val="22"/>
        </w:rPr>
      </w:pPr>
    </w:p>
    <w:p w14:paraId="2D004C04" w14:textId="756F11B6" w:rsidR="002C1C13" w:rsidRDefault="004F1CC6" w:rsidP="00335914">
      <w:pPr>
        <w:spacing w:line="350" w:lineRule="auto"/>
        <w:ind w:left="90" w:hanging="109"/>
        <w:rPr>
          <w:sz w:val="22"/>
          <w:szCs w:val="22"/>
        </w:rPr>
      </w:pPr>
      <w:r>
        <w:rPr>
          <w:sz w:val="22"/>
          <w:szCs w:val="22"/>
        </w:rPr>
        <w:t>What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intelligence?</w:t>
      </w:r>
    </w:p>
    <w:p w14:paraId="2D004C05" w14:textId="77777777" w:rsidR="002C1C13" w:rsidRDefault="004F1CC6" w:rsidP="00335914">
      <w:pPr>
        <w:spacing w:line="180" w:lineRule="exact"/>
        <w:ind w:left="90"/>
        <w:rPr>
          <w:sz w:val="22"/>
          <w:szCs w:val="22"/>
        </w:rPr>
      </w:pPr>
      <w:r>
        <w:rPr>
          <w:position w:val="1"/>
          <w:sz w:val="22"/>
          <w:szCs w:val="22"/>
        </w:rPr>
        <w:t>(a)</w:t>
      </w:r>
      <w:r>
        <w:rPr>
          <w:spacing w:val="43"/>
          <w:position w:val="1"/>
          <w:sz w:val="22"/>
          <w:szCs w:val="22"/>
        </w:rPr>
        <w:t xml:space="preserve"> </w:t>
      </w:r>
      <w:r>
        <w:rPr>
          <w:spacing w:val="-5"/>
          <w:position w:val="1"/>
          <w:sz w:val="22"/>
          <w:szCs w:val="22"/>
        </w:rPr>
        <w:t>K</w:t>
      </w:r>
      <w:r>
        <w:rPr>
          <w:spacing w:val="-3"/>
          <w:position w:val="1"/>
          <w:sz w:val="22"/>
          <w:szCs w:val="22"/>
        </w:rPr>
        <w:t>e</w:t>
      </w:r>
      <w:r>
        <w:rPr>
          <w:position w:val="1"/>
          <w:sz w:val="22"/>
          <w:szCs w:val="22"/>
        </w:rPr>
        <w:t>y</w:t>
      </w:r>
      <w:r>
        <w:rPr>
          <w:spacing w:val="-4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components</w:t>
      </w:r>
      <w:r>
        <w:rPr>
          <w:spacing w:val="-11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of</w:t>
      </w:r>
      <w:r>
        <w:rPr>
          <w:spacing w:val="-2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intelligence</w:t>
      </w:r>
    </w:p>
    <w:p w14:paraId="2D004C06" w14:textId="77777777" w:rsidR="002C1C13" w:rsidRDefault="004F1CC6" w:rsidP="00335914">
      <w:pPr>
        <w:spacing w:before="58" w:line="294" w:lineRule="auto"/>
        <w:ind w:left="90" w:hanging="12"/>
        <w:rPr>
          <w:sz w:val="22"/>
          <w:szCs w:val="22"/>
        </w:rPr>
      </w:pPr>
      <w:r>
        <w:rPr>
          <w:sz w:val="22"/>
          <w:szCs w:val="22"/>
        </w:rPr>
        <w:t>(b)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Intelligence: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ginning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(1942-50) (c)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Intelligence: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Reloaded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(1960-2000)</w:t>
      </w:r>
    </w:p>
    <w:p w14:paraId="2D004C07" w14:textId="77777777" w:rsidR="002C1C13" w:rsidRDefault="004F1CC6" w:rsidP="00335914">
      <w:pPr>
        <w:spacing w:before="2"/>
        <w:ind w:left="90"/>
        <w:rPr>
          <w:sz w:val="22"/>
          <w:szCs w:val="22"/>
        </w:rPr>
      </w:pPr>
      <w:r>
        <w:rPr>
          <w:sz w:val="22"/>
          <w:szCs w:val="22"/>
        </w:rPr>
        <w:t>(d)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Intelligence: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R</w:t>
      </w:r>
      <w:r>
        <w:rPr>
          <w:spacing w:val="-5"/>
          <w:sz w:val="22"/>
          <w:szCs w:val="22"/>
        </w:rPr>
        <w:t>e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olutions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2006-)</w:t>
      </w:r>
    </w:p>
    <w:p w14:paraId="2D004C08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(e)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summary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goals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course</w:t>
      </w:r>
    </w:p>
    <w:p w14:paraId="2D004C09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pacing w:val="-5"/>
          <w:sz w:val="22"/>
          <w:szCs w:val="22"/>
        </w:rPr>
        <w:t>K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ays:</w:t>
      </w:r>
    </w:p>
    <w:p w14:paraId="2D004C0A" w14:textId="77777777" w:rsidR="002C1C13" w:rsidRDefault="004F1CC6" w:rsidP="00335914">
      <w:pPr>
        <w:spacing w:before="58" w:line="294" w:lineRule="auto"/>
        <w:ind w:left="90" w:hanging="209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Perception,</w:t>
      </w:r>
      <w:r>
        <w:rPr>
          <w:spacing w:val="-21"/>
          <w:sz w:val="22"/>
          <w:szCs w:val="22"/>
        </w:rPr>
        <w:t xml:space="preserve"> </w:t>
      </w:r>
      <w:r>
        <w:rPr>
          <w:sz w:val="22"/>
          <w:szCs w:val="22"/>
        </w:rPr>
        <w:t>Cognition</w:t>
      </w:r>
      <w:r>
        <w:rPr>
          <w:spacing w:val="-19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Action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parts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intelligent,</w:t>
      </w:r>
      <w:r>
        <w:rPr>
          <w:spacing w:val="-20"/>
          <w:sz w:val="22"/>
          <w:szCs w:val="22"/>
        </w:rPr>
        <w:t xml:space="preserve"> </w:t>
      </w:r>
      <w:r>
        <w:rPr>
          <w:w w:val="98"/>
          <w:sz w:val="22"/>
          <w:szCs w:val="22"/>
        </w:rPr>
        <w:t xml:space="preserve">autonomous </w:t>
      </w:r>
      <w:r>
        <w:rPr>
          <w:sz w:val="22"/>
          <w:szCs w:val="22"/>
        </w:rPr>
        <w:t xml:space="preserve">agent </w:t>
      </w:r>
      <w:r>
        <w:rPr>
          <w:sz w:val="22"/>
          <w:szCs w:val="22"/>
        </w:rPr>
        <w:t>possesses.</w:t>
      </w:r>
    </w:p>
    <w:p w14:paraId="2D004C0B" w14:textId="77777777" w:rsidR="002C1C13" w:rsidRDefault="004F1CC6" w:rsidP="00335914">
      <w:pPr>
        <w:spacing w:before="2" w:line="294" w:lineRule="auto"/>
        <w:ind w:left="90" w:hanging="209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Progress</w:t>
      </w:r>
      <w:r>
        <w:rPr>
          <w:spacing w:val="1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-13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learning</w:t>
      </w:r>
      <w:r>
        <w:rPr>
          <w:spacing w:val="1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dr</w:t>
      </w:r>
      <w:r>
        <w:rPr>
          <w:spacing w:val="-6"/>
          <w:sz w:val="22"/>
          <w:szCs w:val="22"/>
        </w:rPr>
        <w:t>i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en</w:t>
      </w:r>
      <w:r>
        <w:rPr>
          <w:spacing w:val="-18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cheap</w:t>
      </w:r>
      <w:r>
        <w:rPr>
          <w:spacing w:val="-16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computational</w:t>
      </w:r>
      <w:r>
        <w:rPr>
          <w:spacing w:val="1"/>
          <w:w w:val="97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resources</w:t>
      </w:r>
      <w:r>
        <w:rPr>
          <w:spacing w:val="1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-12"/>
          <w:sz w:val="22"/>
          <w:szCs w:val="22"/>
        </w:rPr>
        <w:t xml:space="preserve"> </w:t>
      </w:r>
      <w:proofErr w:type="spellStart"/>
      <w:r>
        <w:rPr>
          <w:spacing w:val="-4"/>
          <w:sz w:val="22"/>
          <w:szCs w:val="22"/>
        </w:rPr>
        <w:t>a</w:t>
      </w:r>
      <w:r>
        <w:rPr>
          <w:spacing w:val="-5"/>
          <w:sz w:val="22"/>
          <w:szCs w:val="22"/>
        </w:rPr>
        <w:t>v</w:t>
      </w:r>
      <w:r>
        <w:rPr>
          <w:sz w:val="22"/>
          <w:szCs w:val="22"/>
        </w:rPr>
        <w:t>ailabil</w:t>
      </w:r>
      <w:proofErr w:type="spellEnd"/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ity</w:t>
      </w:r>
      <w:proofErr w:type="spellEnd"/>
    </w:p>
    <w:p w14:paraId="2D004C0C" w14:textId="77777777" w:rsidR="002C1C13" w:rsidRDefault="004F1CC6" w:rsidP="00335914">
      <w:pPr>
        <w:spacing w:before="2"/>
        <w:ind w:left="90"/>
        <w:rPr>
          <w:sz w:val="22"/>
          <w:szCs w:val="22"/>
        </w:rPr>
      </w:pPr>
      <w:r>
        <w:rPr>
          <w:sz w:val="22"/>
          <w:szCs w:val="22"/>
        </w:rPr>
        <w:t>(2)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Linear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R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gression,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Perceptron,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Stochastic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Gradient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Descent</w:t>
      </w:r>
    </w:p>
    <w:p w14:paraId="2D004C0D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(a)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Problem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setup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machine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learning</w:t>
      </w:r>
    </w:p>
    <w:p w14:paraId="2D004C0E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(b)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Linear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r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gression</w:t>
      </w:r>
    </w:p>
    <w:p w14:paraId="2D004C0F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(c)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Perceptron</w:t>
      </w:r>
    </w:p>
    <w:p w14:paraId="2D004C10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(d)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Stochastic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Gradient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Descent</w:t>
      </w:r>
    </w:p>
    <w:p w14:paraId="2D004C11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pacing w:val="-5"/>
          <w:sz w:val="22"/>
          <w:szCs w:val="22"/>
        </w:rPr>
        <w:t>K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ays:</w:t>
      </w:r>
    </w:p>
    <w:p w14:paraId="2D004C12" w14:textId="77777777" w:rsidR="002C1C13" w:rsidRDefault="004F1CC6" w:rsidP="00335914">
      <w:pPr>
        <w:spacing w:before="58" w:line="294" w:lineRule="auto"/>
        <w:ind w:left="90" w:hanging="201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Designing an accurate predictor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for in-sample is tr</w:t>
      </w:r>
      <w:r>
        <w:rPr>
          <w:spacing w:val="-6"/>
          <w:sz w:val="22"/>
          <w:szCs w:val="22"/>
        </w:rPr>
        <w:t>i</w:t>
      </w:r>
      <w:r>
        <w:rPr>
          <w:sz w:val="22"/>
          <w:szCs w:val="22"/>
        </w:rPr>
        <w:t>vial, since a hash map will do.</w:t>
      </w:r>
      <w:r>
        <w:rPr>
          <w:spacing w:val="13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W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ant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predictors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generalize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outside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training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set.</w:t>
      </w:r>
    </w:p>
    <w:p w14:paraId="2D004C13" w14:textId="77777777" w:rsidR="002C1C13" w:rsidRDefault="004F1CC6" w:rsidP="00335914">
      <w:pPr>
        <w:spacing w:before="2" w:line="294" w:lineRule="auto"/>
        <w:ind w:left="90" w:hanging="209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SGD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simple</w:t>
      </w:r>
      <w:r>
        <w:rPr>
          <w:spacing w:val="-21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optimization</w:t>
      </w:r>
      <w:r>
        <w:rPr>
          <w:spacing w:val="-1"/>
          <w:w w:val="97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technique</w:t>
      </w:r>
      <w:r>
        <w:rPr>
          <w:spacing w:val="-1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1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perceptron</w:t>
      </w:r>
      <w:r>
        <w:rPr>
          <w:spacing w:val="-1"/>
          <w:w w:val="97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algorithm</w:t>
      </w:r>
      <w:r>
        <w:rPr>
          <w:spacing w:val="-1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where</w:t>
      </w:r>
      <w:r>
        <w:rPr>
          <w:spacing w:val="-19"/>
          <w:sz w:val="22"/>
          <w:szCs w:val="22"/>
        </w:rPr>
        <w:t xml:space="preserve"> </w:t>
      </w:r>
      <w:r>
        <w:rPr>
          <w:sz w:val="22"/>
          <w:szCs w:val="22"/>
        </w:rPr>
        <w:t>weights are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updated</w:t>
      </w:r>
      <w:r>
        <w:rPr>
          <w:spacing w:val="-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e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ery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perceptron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ma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mista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es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datum.</w:t>
      </w:r>
    </w:p>
    <w:p w14:paraId="2D004C14" w14:textId="77777777" w:rsidR="002C1C13" w:rsidRDefault="004F1CC6" w:rsidP="00335914">
      <w:pPr>
        <w:spacing w:before="2"/>
        <w:ind w:left="90"/>
        <w:rPr>
          <w:sz w:val="22"/>
          <w:szCs w:val="22"/>
        </w:rPr>
      </w:pPr>
      <w:r>
        <w:rPr>
          <w:sz w:val="22"/>
          <w:szCs w:val="22"/>
        </w:rPr>
        <w:t>(3)</w:t>
      </w:r>
      <w:r>
        <w:rPr>
          <w:spacing w:val="4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K</w:t>
      </w:r>
      <w:r>
        <w:rPr>
          <w:sz w:val="22"/>
          <w:szCs w:val="22"/>
        </w:rPr>
        <w:t>ernels,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ginning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neural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orks</w:t>
      </w:r>
    </w:p>
    <w:p w14:paraId="2D004C15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(a)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Digging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deeper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perceptron</w:t>
      </w:r>
    </w:p>
    <w:p w14:paraId="2D004C16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(b)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Creating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nonlinear</w:t>
      </w:r>
      <w:r>
        <w:rPr>
          <w:spacing w:val="-9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classifiers</w:t>
      </w:r>
      <w:r>
        <w:rPr>
          <w:spacing w:val="2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linear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ones</w:t>
      </w:r>
    </w:p>
    <w:p w14:paraId="2D004C17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(c)</w:t>
      </w:r>
      <w:r>
        <w:rPr>
          <w:spacing w:val="4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K</w:t>
      </w:r>
      <w:r>
        <w:rPr>
          <w:sz w:val="22"/>
          <w:szCs w:val="22"/>
        </w:rPr>
        <w:t>ernels</w:t>
      </w:r>
    </w:p>
    <w:p w14:paraId="2D004C18" w14:textId="77777777" w:rsidR="002C1C13" w:rsidRDefault="004F1CC6" w:rsidP="00335914">
      <w:pPr>
        <w:spacing w:before="58" w:line="294" w:lineRule="auto"/>
        <w:ind w:left="90" w:firstLine="61"/>
        <w:rPr>
          <w:sz w:val="22"/>
          <w:szCs w:val="22"/>
        </w:rPr>
      </w:pPr>
      <w:r>
        <w:rPr>
          <w:sz w:val="22"/>
          <w:szCs w:val="22"/>
        </w:rPr>
        <w:t>(d)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Learning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feature</w:t>
      </w:r>
      <w:r>
        <w:rPr>
          <w:spacing w:val="-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ector (e)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feed-for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ard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orks </w:t>
      </w:r>
      <w:r>
        <w:rPr>
          <w:spacing w:val="-5"/>
          <w:sz w:val="22"/>
          <w:szCs w:val="22"/>
        </w:rPr>
        <w:t>K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ays:</w:t>
      </w:r>
    </w:p>
    <w:p w14:paraId="2D004C19" w14:textId="77777777" w:rsidR="002C1C13" w:rsidRDefault="004F1CC6" w:rsidP="00335914">
      <w:pPr>
        <w:spacing w:before="2"/>
        <w:ind w:left="90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K</w:t>
      </w:r>
      <w:r>
        <w:rPr>
          <w:sz w:val="22"/>
          <w:szCs w:val="22"/>
        </w:rPr>
        <w:t>ernels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6"/>
          <w:sz w:val="22"/>
          <w:szCs w:val="22"/>
        </w:rPr>
        <w:t>o</w:t>
      </w:r>
      <w:r>
        <w:rPr>
          <w:sz w:val="22"/>
          <w:szCs w:val="22"/>
        </w:rPr>
        <w:t>werful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because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require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think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feature</w:t>
      </w:r>
      <w:r>
        <w:rPr>
          <w:spacing w:val="36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>and</w:t>
      </w:r>
    </w:p>
    <w:p w14:paraId="2D004C1D" w14:textId="201B66BC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parameter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spaces.</w:t>
      </w:r>
    </w:p>
    <w:p w14:paraId="2D004C1E" w14:textId="77777777" w:rsidR="002C1C13" w:rsidRDefault="004F1CC6" w:rsidP="00335914">
      <w:pPr>
        <w:spacing w:line="294" w:lineRule="auto"/>
        <w:ind w:left="90" w:hanging="201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Mercer</w:t>
      </w:r>
      <w:r>
        <w:rPr>
          <w:spacing w:val="-12"/>
          <w:sz w:val="22"/>
          <w:szCs w:val="22"/>
        </w:rPr>
        <w:t>’</w:t>
      </w:r>
      <w:r>
        <w:rPr>
          <w:sz w:val="22"/>
          <w:szCs w:val="22"/>
        </w:rPr>
        <w:t xml:space="preserve">s theorem says that </w:t>
      </w:r>
      <w:proofErr w:type="gramStart"/>
      <w:r>
        <w:rPr>
          <w:sz w:val="22"/>
          <w:szCs w:val="22"/>
        </w:rPr>
        <w:t>as long as</w:t>
      </w:r>
      <w:proofErr w:type="gramEnd"/>
      <w:r>
        <w:rPr>
          <w:sz w:val="22"/>
          <w:szCs w:val="22"/>
        </w:rPr>
        <w:t xml:space="preserve"> your function of comparing 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 samples in the data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set</w:t>
      </w:r>
      <w:r>
        <w:rPr>
          <w:spacing w:val="-12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satisfies</w:t>
      </w:r>
      <w:r>
        <w:rPr>
          <w:spacing w:val="-2"/>
          <w:w w:val="9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basic</w:t>
      </w:r>
      <w:r>
        <w:rPr>
          <w:spacing w:val="-19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properties</w:t>
      </w:r>
      <w:r>
        <w:rPr>
          <w:spacing w:val="-4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ernel</w:t>
      </w:r>
      <w:r>
        <w:rPr>
          <w:spacing w:val="-21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function,</w:t>
      </w:r>
      <w:r>
        <w:rPr>
          <w:spacing w:val="-3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there</w:t>
      </w:r>
      <w:r>
        <w:rPr>
          <w:spacing w:val="-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xists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>some</w:t>
      </w:r>
      <w:r>
        <w:rPr>
          <w:spacing w:val="-19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feature</w:t>
      </w:r>
      <w:r>
        <w:rPr>
          <w:spacing w:val="-3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space which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your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function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implicitly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constructs.</w:t>
      </w:r>
    </w:p>
    <w:p w14:paraId="2D004C1F" w14:textId="104270DC" w:rsidR="002C1C13" w:rsidRDefault="004F1CC6" w:rsidP="00335914">
      <w:pPr>
        <w:spacing w:before="2"/>
        <w:ind w:left="90"/>
        <w:jc w:val="center"/>
        <w:rPr>
          <w:sz w:val="22"/>
          <w:szCs w:val="22"/>
        </w:rPr>
      </w:pPr>
      <w:r>
        <w:rPr>
          <w:sz w:val="22"/>
          <w:szCs w:val="22"/>
        </w:rPr>
        <w:t>(4)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-5"/>
          <w:sz w:val="22"/>
          <w:szCs w:val="22"/>
        </w:rPr>
        <w:t xml:space="preserve"> </w:t>
      </w:r>
      <w:r w:rsidR="00335914">
        <w:rPr>
          <w:sz w:val="22"/>
          <w:szCs w:val="22"/>
        </w:rPr>
        <w:t>fully connected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orks,</w:t>
      </w:r>
      <w:r>
        <w:rPr>
          <w:spacing w:val="-9"/>
          <w:sz w:val="22"/>
          <w:szCs w:val="22"/>
        </w:rPr>
        <w:t xml:space="preserve"> </w:t>
      </w:r>
      <w:proofErr w:type="spellStart"/>
      <w:r>
        <w:rPr>
          <w:w w:val="99"/>
          <w:sz w:val="22"/>
          <w:szCs w:val="22"/>
        </w:rPr>
        <w:t>Backpropo</w:t>
      </w:r>
      <w:r>
        <w:rPr>
          <w:spacing w:val="-1"/>
          <w:w w:val="99"/>
          <w:sz w:val="22"/>
          <w:szCs w:val="22"/>
        </w:rPr>
        <w:t>g</w:t>
      </w:r>
      <w:r>
        <w:rPr>
          <w:w w:val="99"/>
          <w:sz w:val="22"/>
          <w:szCs w:val="22"/>
        </w:rPr>
        <w:t>ation</w:t>
      </w:r>
      <w:proofErr w:type="spellEnd"/>
    </w:p>
    <w:p w14:paraId="2D004C20" w14:textId="23B860AD" w:rsidR="002C1C13" w:rsidRDefault="004F1CC6" w:rsidP="00335914">
      <w:pPr>
        <w:spacing w:before="58" w:line="294" w:lineRule="auto"/>
        <w:ind w:left="90" w:firstLine="73"/>
        <w:jc w:val="both"/>
        <w:rPr>
          <w:sz w:val="22"/>
          <w:szCs w:val="22"/>
        </w:rPr>
      </w:pPr>
      <w:r>
        <w:rPr>
          <w:sz w:val="22"/>
          <w:szCs w:val="22"/>
        </w:rPr>
        <w:t>(a)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-5"/>
          <w:sz w:val="22"/>
          <w:szCs w:val="22"/>
        </w:rPr>
        <w:t xml:space="preserve"> </w:t>
      </w:r>
      <w:r w:rsidR="00335914">
        <w:rPr>
          <w:sz w:val="22"/>
          <w:szCs w:val="22"/>
        </w:rPr>
        <w:t>fully connected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orks (b)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backpropo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ation</w:t>
      </w:r>
      <w:proofErr w:type="spellEnd"/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 xml:space="preserve">algorithm </w:t>
      </w:r>
      <w:r>
        <w:rPr>
          <w:spacing w:val="-5"/>
          <w:sz w:val="22"/>
          <w:szCs w:val="22"/>
        </w:rPr>
        <w:t>K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ays:</w:t>
      </w:r>
    </w:p>
    <w:p w14:paraId="2D004C21" w14:textId="77777777" w:rsidR="002C1C13" w:rsidRDefault="004F1CC6" w:rsidP="00335914">
      <w:pPr>
        <w:spacing w:before="2"/>
        <w:ind w:left="90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creates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features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composing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older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features.</w:t>
      </w:r>
    </w:p>
    <w:p w14:paraId="2D004C22" w14:textId="77777777" w:rsidR="002C1C13" w:rsidRDefault="004F1CC6" w:rsidP="00335914">
      <w:pPr>
        <w:spacing w:before="58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12"/>
          <w:w w:val="14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W</w:t>
      </w:r>
      <w:r>
        <w:rPr>
          <w:sz w:val="22"/>
          <w:szCs w:val="22"/>
        </w:rPr>
        <w:t>ith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learning,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>e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el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transferable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insights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specific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fields li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>NL</w:t>
      </w:r>
      <w:r>
        <w:rPr>
          <w:spacing w:val="-24"/>
          <w:w w:val="101"/>
          <w:sz w:val="22"/>
          <w:szCs w:val="22"/>
        </w:rPr>
        <w:t>P</w:t>
      </w:r>
      <w:r>
        <w:rPr>
          <w:w w:val="101"/>
          <w:sz w:val="22"/>
          <w:szCs w:val="22"/>
        </w:rPr>
        <w:t xml:space="preserve">, </w:t>
      </w:r>
      <w:r>
        <w:rPr>
          <w:sz w:val="22"/>
          <w:szCs w:val="22"/>
        </w:rPr>
        <w:t>speech</w:t>
      </w:r>
      <w:r>
        <w:rPr>
          <w:spacing w:val="-20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 xml:space="preserve">processing, </w:t>
      </w:r>
      <w:r>
        <w:rPr>
          <w:sz w:val="22"/>
          <w:szCs w:val="22"/>
        </w:rPr>
        <w:t>etc.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pacing w:val="-11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 xml:space="preserve">increased, </w:t>
      </w:r>
      <w:r>
        <w:rPr>
          <w:sz w:val="22"/>
          <w:szCs w:val="22"/>
        </w:rPr>
        <w:t>and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bar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10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 xml:space="preserve">entering </w:t>
      </w:r>
      <w:r>
        <w:rPr>
          <w:sz w:val="22"/>
          <w:szCs w:val="22"/>
        </w:rPr>
        <w:t>a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-13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 xml:space="preserve">field </w:t>
      </w:r>
      <w:r>
        <w:rPr>
          <w:sz w:val="22"/>
          <w:szCs w:val="22"/>
        </w:rPr>
        <w:t>is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much</w:t>
      </w:r>
      <w:r>
        <w:rPr>
          <w:spacing w:val="-17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>o</w:t>
      </w:r>
      <w:r>
        <w:rPr>
          <w:sz w:val="22"/>
          <w:szCs w:val="22"/>
        </w:rPr>
        <w:t>we</w:t>
      </w:r>
      <w:r>
        <w:rPr>
          <w:spacing w:val="-12"/>
          <w:sz w:val="22"/>
          <w:szCs w:val="22"/>
        </w:rPr>
        <w:t>r</w:t>
      </w:r>
      <w:r>
        <w:rPr>
          <w:sz w:val="22"/>
          <w:szCs w:val="22"/>
        </w:rPr>
        <w:t>.</w:t>
      </w:r>
    </w:p>
    <w:p w14:paraId="2D004C23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Pr</w:t>
      </w:r>
      <w:r>
        <w:rPr>
          <w:spacing w:val="-3"/>
          <w:sz w:val="22"/>
          <w:szCs w:val="22"/>
        </w:rPr>
        <w:t>o</w:t>
      </w:r>
      <w:r>
        <w:rPr>
          <w:sz w:val="22"/>
          <w:szCs w:val="22"/>
        </w:rPr>
        <w:t>vided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enough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 layers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enough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features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at </w:t>
      </w:r>
      <w:r>
        <w:rPr>
          <w:w w:val="101"/>
          <w:sz w:val="22"/>
          <w:szCs w:val="22"/>
        </w:rPr>
        <w:t xml:space="preserve">each </w:t>
      </w:r>
      <w:r>
        <w:rPr>
          <w:sz w:val="22"/>
          <w:szCs w:val="22"/>
        </w:rPr>
        <w:t>laye</w:t>
      </w:r>
      <w:r>
        <w:rPr>
          <w:spacing w:val="-9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fit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dataset.</w:t>
      </w:r>
    </w:p>
    <w:p w14:paraId="2D004C24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ReLU</w:t>
      </w:r>
      <w:proofErr w:type="spellEnd"/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act</w:t>
      </w:r>
      <w:r>
        <w:rPr>
          <w:spacing w:val="-5"/>
          <w:sz w:val="22"/>
          <w:szCs w:val="22"/>
        </w:rPr>
        <w:t>iv</w:t>
      </w:r>
      <w:r>
        <w:rPr>
          <w:sz w:val="22"/>
          <w:szCs w:val="22"/>
        </w:rPr>
        <w:t>ation</w:t>
      </w:r>
      <w:r>
        <w:rPr>
          <w:spacing w:val="-17"/>
          <w:sz w:val="22"/>
          <w:szCs w:val="22"/>
        </w:rPr>
        <w:t xml:space="preserve"> </w:t>
      </w:r>
      <w:r>
        <w:rPr>
          <w:sz w:val="22"/>
          <w:szCs w:val="22"/>
        </w:rPr>
        <w:t>functions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most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popula</w:t>
      </w:r>
      <w:r>
        <w:rPr>
          <w:spacing w:val="-9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compared</w:t>
      </w:r>
      <w:r>
        <w:rPr>
          <w:spacing w:val="-1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threshold,</w:t>
      </w:r>
      <w:r>
        <w:rPr>
          <w:spacing w:val="-17"/>
          <w:sz w:val="22"/>
          <w:szCs w:val="22"/>
        </w:rPr>
        <w:t xml:space="preserve"> </w:t>
      </w:r>
      <w:r>
        <w:rPr>
          <w:sz w:val="22"/>
          <w:szCs w:val="22"/>
        </w:rPr>
        <w:t>logistic,</w:t>
      </w:r>
      <w:r>
        <w:rPr>
          <w:spacing w:val="-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ype</w:t>
      </w:r>
      <w:r>
        <w:rPr>
          <w:spacing w:val="-4"/>
          <w:sz w:val="22"/>
          <w:szCs w:val="22"/>
        </w:rPr>
        <w:t>r</w:t>
      </w: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bolic</w:t>
      </w:r>
      <w:proofErr w:type="spellEnd"/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tangent,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etc.</w:t>
      </w:r>
    </w:p>
    <w:p w14:paraId="2D004C25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Backpropo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ation</w:t>
      </w:r>
      <w:proofErr w:type="spellEnd"/>
      <w:r>
        <w:rPr>
          <w:sz w:val="22"/>
          <w:szCs w:val="22"/>
        </w:rPr>
        <w:t xml:space="preserve"> is an </w:t>
      </w:r>
      <w:r>
        <w:rPr>
          <w:sz w:val="22"/>
          <w:szCs w:val="22"/>
        </w:rPr>
        <w:t>algorithm for computing the gradient of the loss function for a deep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ork.</w:t>
      </w:r>
    </w:p>
    <w:p w14:paraId="2D004C26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backprop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gradient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shared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equitably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among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5"/>
          <w:sz w:val="22"/>
          <w:szCs w:val="22"/>
        </w:rPr>
        <w:t>f</w:t>
      </w:r>
      <w:r>
        <w:rPr>
          <w:sz w:val="22"/>
          <w:szCs w:val="22"/>
        </w:rPr>
        <w:t>ferent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quantities</w:t>
      </w:r>
      <w:r>
        <w:rPr>
          <w:spacing w:val="-17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took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part in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ard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computation.</w:t>
      </w:r>
    </w:p>
    <w:p w14:paraId="2D004C27" w14:textId="77777777" w:rsidR="002C1C13" w:rsidRDefault="004F1CC6" w:rsidP="00335914">
      <w:pPr>
        <w:spacing w:before="2" w:line="294" w:lineRule="auto"/>
        <w:ind w:left="90" w:firstLine="560"/>
        <w:rPr>
          <w:sz w:val="22"/>
          <w:szCs w:val="22"/>
        </w:rPr>
      </w:pPr>
      <w:r>
        <w:rPr>
          <w:w w:val="141"/>
          <w:sz w:val="22"/>
          <w:szCs w:val="22"/>
        </w:rPr>
        <w:lastRenderedPageBreak/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ard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back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ard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functions</w:t>
      </w:r>
      <w:r>
        <w:rPr>
          <w:spacing w:val="-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xist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e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ery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laye</w:t>
      </w:r>
      <w:r>
        <w:rPr>
          <w:spacing w:val="-9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including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act</w:t>
      </w:r>
      <w:r>
        <w:rPr>
          <w:spacing w:val="-5"/>
          <w:sz w:val="22"/>
          <w:szCs w:val="22"/>
        </w:rPr>
        <w:t>iv</w:t>
      </w:r>
      <w:r>
        <w:rPr>
          <w:sz w:val="22"/>
          <w:szCs w:val="22"/>
        </w:rPr>
        <w:t>ation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layers. (5)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olutional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Architectures</w:t>
      </w:r>
    </w:p>
    <w:p w14:paraId="2D004C28" w14:textId="77777777" w:rsidR="002C1C13" w:rsidRDefault="004F1CC6" w:rsidP="00335914">
      <w:pPr>
        <w:spacing w:before="2"/>
        <w:ind w:left="90"/>
        <w:jc w:val="both"/>
        <w:rPr>
          <w:sz w:val="22"/>
          <w:szCs w:val="22"/>
        </w:rPr>
      </w:pPr>
      <w:r>
        <w:rPr>
          <w:sz w:val="22"/>
          <w:szCs w:val="22"/>
        </w:rPr>
        <w:t>(a)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Basics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operation</w:t>
      </w:r>
    </w:p>
    <w:p w14:paraId="2D004C29" w14:textId="77777777" w:rsidR="002C1C13" w:rsidRDefault="004F1CC6" w:rsidP="00335914">
      <w:pPr>
        <w:spacing w:before="58"/>
        <w:ind w:left="90"/>
        <w:jc w:val="both"/>
        <w:rPr>
          <w:sz w:val="22"/>
          <w:szCs w:val="22"/>
        </w:rPr>
      </w:pPr>
      <w:r>
        <w:rPr>
          <w:sz w:val="22"/>
          <w:szCs w:val="22"/>
        </w:rPr>
        <w:t>(b)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olutions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implemented?</w:t>
      </w:r>
    </w:p>
    <w:p w14:paraId="2D004C2A" w14:textId="77777777" w:rsidR="002C1C13" w:rsidRDefault="004F1CC6" w:rsidP="00335914">
      <w:pPr>
        <w:spacing w:before="58"/>
        <w:ind w:left="90"/>
        <w:jc w:val="both"/>
        <w:rPr>
          <w:sz w:val="22"/>
          <w:szCs w:val="22"/>
        </w:rPr>
      </w:pPr>
      <w:r>
        <w:rPr>
          <w:sz w:val="22"/>
          <w:szCs w:val="22"/>
        </w:rPr>
        <w:t>(c)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olutions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multi-channel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images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</w:t>
      </w:r>
    </w:p>
    <w:p w14:paraId="2D004C2B" w14:textId="77777777" w:rsidR="002C1C13" w:rsidRDefault="004F1CC6" w:rsidP="00335914">
      <w:pPr>
        <w:spacing w:before="58"/>
        <w:ind w:left="90"/>
        <w:jc w:val="both"/>
        <w:rPr>
          <w:sz w:val="22"/>
          <w:szCs w:val="22"/>
        </w:rPr>
      </w:pPr>
      <w:r>
        <w:rPr>
          <w:sz w:val="22"/>
          <w:szCs w:val="22"/>
        </w:rPr>
        <w:t>(d)</w:t>
      </w:r>
      <w:r>
        <w:rPr>
          <w:spacing w:val="4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T</w:t>
      </w:r>
      <w:r>
        <w:rPr>
          <w:sz w:val="22"/>
          <w:szCs w:val="22"/>
        </w:rPr>
        <w:t>ranslational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equ</w:t>
      </w:r>
      <w:r>
        <w:rPr>
          <w:spacing w:val="-6"/>
          <w:sz w:val="22"/>
          <w:szCs w:val="22"/>
        </w:rPr>
        <w:t>i</w:t>
      </w:r>
      <w:r>
        <w:rPr>
          <w:spacing w:val="-5"/>
          <w:sz w:val="22"/>
          <w:szCs w:val="22"/>
        </w:rPr>
        <w:t>v</w:t>
      </w:r>
      <w:r>
        <w:rPr>
          <w:sz w:val="22"/>
          <w:szCs w:val="22"/>
        </w:rPr>
        <w:t>ariance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olutions</w:t>
      </w:r>
    </w:p>
    <w:p w14:paraId="2D004C2C" w14:textId="77777777" w:rsidR="002C1C13" w:rsidRDefault="004F1CC6" w:rsidP="00335914">
      <w:pPr>
        <w:spacing w:before="58"/>
        <w:ind w:left="90"/>
        <w:jc w:val="both"/>
        <w:rPr>
          <w:sz w:val="22"/>
          <w:szCs w:val="22"/>
        </w:rPr>
      </w:pPr>
      <w:r>
        <w:rPr>
          <w:sz w:val="22"/>
          <w:szCs w:val="22"/>
        </w:rPr>
        <w:t>(e)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Pooling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b</w:t>
      </w:r>
      <w:r>
        <w:rPr>
          <w:sz w:val="22"/>
          <w:szCs w:val="22"/>
        </w:rPr>
        <w:t>uild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translational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9"/>
          <w:sz w:val="22"/>
          <w:szCs w:val="22"/>
        </w:rPr>
        <w:t>n</w:t>
      </w:r>
      <w:r>
        <w:rPr>
          <w:spacing w:val="-5"/>
          <w:sz w:val="22"/>
          <w:szCs w:val="22"/>
        </w:rPr>
        <w:t>v</w:t>
      </w:r>
      <w:r>
        <w:rPr>
          <w:sz w:val="22"/>
          <w:szCs w:val="22"/>
        </w:rPr>
        <w:t>ariance</w:t>
      </w:r>
    </w:p>
    <w:p w14:paraId="2D004C2D" w14:textId="77777777" w:rsidR="002C1C13" w:rsidRDefault="004F1CC6" w:rsidP="00335914">
      <w:pPr>
        <w:spacing w:before="58"/>
        <w:ind w:left="90"/>
        <w:jc w:val="both"/>
        <w:rPr>
          <w:sz w:val="22"/>
          <w:szCs w:val="22"/>
        </w:rPr>
      </w:pPr>
      <w:r>
        <w:rPr>
          <w:spacing w:val="-5"/>
          <w:sz w:val="22"/>
          <w:szCs w:val="22"/>
        </w:rPr>
        <w:t>K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ays:</w:t>
      </w:r>
    </w:p>
    <w:p w14:paraId="2D004C2E" w14:textId="77777777" w:rsidR="002C1C13" w:rsidRDefault="004F1CC6" w:rsidP="00335914">
      <w:pPr>
        <w:spacing w:before="58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15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olutions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same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o-dimensional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or three-dimensional</w:t>
      </w:r>
      <w:r>
        <w:rPr>
          <w:spacing w:val="14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 xml:space="preserve">input </w:t>
      </w:r>
      <w:r>
        <w:rPr>
          <w:sz w:val="22"/>
          <w:szCs w:val="22"/>
        </w:rPr>
        <w:t>signals.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ernel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matrix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size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3"/>
          <w:sz w:val="22"/>
          <w:szCs w:val="22"/>
        </w:rPr>
        <w:t xml:space="preserve"> </w:t>
      </w:r>
      <w:r>
        <w:rPr>
          <w:w w:val="136"/>
          <w:sz w:val="22"/>
          <w:szCs w:val="22"/>
        </w:rPr>
        <w:t>×</w:t>
      </w:r>
      <w:r>
        <w:rPr>
          <w:spacing w:val="-26"/>
          <w:w w:val="136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1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ersus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3"/>
          <w:sz w:val="22"/>
          <w:szCs w:val="22"/>
        </w:rPr>
        <w:t xml:space="preserve"> </w:t>
      </w:r>
      <w:r>
        <w:rPr>
          <w:w w:val="136"/>
          <w:sz w:val="22"/>
          <w:szCs w:val="22"/>
        </w:rPr>
        <w:t>×</w:t>
      </w:r>
      <w:r>
        <w:rPr>
          <w:spacing w:val="-26"/>
          <w:w w:val="136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3"/>
          <w:sz w:val="22"/>
          <w:szCs w:val="22"/>
        </w:rPr>
        <w:t xml:space="preserve"> </w:t>
      </w:r>
      <w:r>
        <w:rPr>
          <w:w w:val="136"/>
          <w:sz w:val="22"/>
          <w:szCs w:val="22"/>
        </w:rPr>
        <w:t>×</w:t>
      </w:r>
      <w:r>
        <w:rPr>
          <w:spacing w:val="-26"/>
          <w:w w:val="136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k</w:t>
      </w:r>
      <w:proofErr w:type="gramEnd"/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respect</w:t>
      </w:r>
      <w:r>
        <w:rPr>
          <w:spacing w:val="-5"/>
          <w:sz w:val="22"/>
          <w:szCs w:val="22"/>
        </w:rPr>
        <w:t>i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el</w:t>
      </w:r>
      <w:r>
        <w:rPr>
          <w:spacing w:val="-14"/>
          <w:sz w:val="22"/>
          <w:szCs w:val="22"/>
        </w:rPr>
        <w:t>y</w:t>
      </w:r>
      <w:r>
        <w:rPr>
          <w:sz w:val="22"/>
          <w:szCs w:val="22"/>
        </w:rPr>
        <w:t>.</w:t>
      </w:r>
    </w:p>
    <w:p w14:paraId="2D004C2F" w14:textId="20197A8F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 xml:space="preserve">• </w:t>
      </w:r>
      <w:r>
        <w:rPr>
          <w:sz w:val="22"/>
          <w:szCs w:val="22"/>
        </w:rPr>
        <w:t>Just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 w:rsidR="00335914">
        <w:rPr>
          <w:sz w:val="22"/>
          <w:szCs w:val="22"/>
        </w:rPr>
        <w:t>fully connected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layers,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stack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 xml:space="preserve">olutions. 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>e</w:t>
      </w:r>
      <w:r>
        <w:rPr>
          <w:spacing w:val="-5"/>
          <w:w w:val="101"/>
          <w:sz w:val="22"/>
          <w:szCs w:val="22"/>
        </w:rPr>
        <w:t>f</w:t>
      </w:r>
      <w:r>
        <w:rPr>
          <w:w w:val="101"/>
          <w:sz w:val="22"/>
          <w:szCs w:val="22"/>
        </w:rPr>
        <w:t>fect</w:t>
      </w:r>
      <w:r>
        <w:rPr>
          <w:spacing w:val="-6"/>
          <w:w w:val="101"/>
          <w:sz w:val="22"/>
          <w:szCs w:val="22"/>
        </w:rPr>
        <w:t>i</w:t>
      </w:r>
      <w:r>
        <w:rPr>
          <w:spacing w:val="-3"/>
          <w:w w:val="101"/>
          <w:sz w:val="22"/>
          <w:szCs w:val="22"/>
        </w:rPr>
        <w:t>v</w:t>
      </w:r>
      <w:r>
        <w:rPr>
          <w:w w:val="101"/>
          <w:sz w:val="22"/>
          <w:szCs w:val="22"/>
        </w:rPr>
        <w:t xml:space="preserve">e </w:t>
      </w:r>
      <w:r>
        <w:rPr>
          <w:sz w:val="22"/>
          <w:szCs w:val="22"/>
        </w:rPr>
        <w:t>recept</w:t>
      </w:r>
      <w:r>
        <w:rPr>
          <w:spacing w:val="-5"/>
          <w:sz w:val="22"/>
          <w:szCs w:val="22"/>
        </w:rPr>
        <w:t>i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field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increases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go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layers.</w:t>
      </w:r>
    </w:p>
    <w:p w14:paraId="2D004C30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olutions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most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-4"/>
          <w:sz w:val="22"/>
          <w:szCs w:val="22"/>
        </w:rPr>
        <w:t>a</w:t>
      </w:r>
      <w:r>
        <w:rPr>
          <w:sz w:val="22"/>
          <w:szCs w:val="22"/>
        </w:rPr>
        <w:t>vily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operator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ork.</w:t>
      </w:r>
      <w:r>
        <w:rPr>
          <w:spacing w:val="2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therefore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need to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implement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them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-2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e</w:t>
      </w:r>
      <w:r>
        <w:rPr>
          <w:spacing w:val="-5"/>
          <w:w w:val="97"/>
          <w:sz w:val="22"/>
          <w:szCs w:val="22"/>
        </w:rPr>
        <w:t>f</w:t>
      </w:r>
      <w:r>
        <w:rPr>
          <w:w w:val="97"/>
          <w:sz w:val="22"/>
          <w:szCs w:val="22"/>
        </w:rPr>
        <w:t>ficiently</w:t>
      </w:r>
      <w:r>
        <w:rPr>
          <w:spacing w:val="5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can.</w:t>
      </w:r>
    </w:p>
    <w:p w14:paraId="2D004C31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translate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signal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2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δ</w:t>
      </w:r>
      <w:r>
        <w:rPr>
          <w:sz w:val="22"/>
          <w:szCs w:val="22"/>
        </w:rPr>
        <w:t>,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then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output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translated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 same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amount.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property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called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equ</w:t>
      </w:r>
      <w:r>
        <w:rPr>
          <w:spacing w:val="-5"/>
          <w:sz w:val="22"/>
          <w:szCs w:val="22"/>
        </w:rPr>
        <w:t>iv</w:t>
      </w:r>
      <w:r>
        <w:rPr>
          <w:sz w:val="22"/>
          <w:szCs w:val="22"/>
        </w:rPr>
        <w:t>ariance,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holds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2D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olutions.</w:t>
      </w:r>
    </w:p>
    <w:p w14:paraId="2D004C32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Pooling</w:t>
      </w:r>
      <w:r>
        <w:rPr>
          <w:spacing w:val="-2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-6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operation</w:t>
      </w:r>
      <w:r>
        <w:rPr>
          <w:spacing w:val="2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smears</w:t>
      </w:r>
      <w:r>
        <w:rPr>
          <w:spacing w:val="-18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features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locally</w:t>
      </w:r>
      <w:r>
        <w:rPr>
          <w:spacing w:val="-12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in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neighborhood</w:t>
      </w:r>
      <w:r>
        <w:rPr>
          <w:spacing w:val="2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proofErr w:type="gramEnd"/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each pi</w:t>
      </w:r>
      <w:r>
        <w:rPr>
          <w:spacing w:val="-3"/>
          <w:sz w:val="22"/>
          <w:szCs w:val="22"/>
        </w:rPr>
        <w:t>x</w:t>
      </w:r>
      <w:r>
        <w:rPr>
          <w:sz w:val="22"/>
          <w:szCs w:val="22"/>
        </w:rPr>
        <w:t>el.</w:t>
      </w:r>
    </w:p>
    <w:p w14:paraId="2D004C35" w14:textId="69B9CE25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Max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pooling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side-benefit</w:t>
      </w:r>
      <w:r>
        <w:rPr>
          <w:spacing w:val="1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reducing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operations</w:t>
      </w:r>
      <w:r>
        <w:rPr>
          <w:spacing w:val="-19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 and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parameters</w:t>
      </w:r>
      <w:r>
        <w:rPr>
          <w:spacing w:val="-19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sequentially</w:t>
      </w:r>
      <w:r>
        <w:rPr>
          <w:spacing w:val="-21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reducing</w:t>
      </w:r>
      <w:r>
        <w:rPr>
          <w:spacing w:val="2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size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feature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map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with layers</w:t>
      </w:r>
    </w:p>
    <w:p w14:paraId="2D004C36" w14:textId="77777777" w:rsidR="002C1C13" w:rsidRDefault="004F1CC6" w:rsidP="00335914">
      <w:pPr>
        <w:spacing w:line="294" w:lineRule="auto"/>
        <w:ind w:left="90" w:firstLine="560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T</w:t>
      </w:r>
      <w:r>
        <w:rPr>
          <w:sz w:val="22"/>
          <w:szCs w:val="22"/>
        </w:rPr>
        <w:t>oo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much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pooling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will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dramatically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reduce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signal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input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image. (6)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augmentation,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Loss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functions</w:t>
      </w:r>
    </w:p>
    <w:p w14:paraId="2D004C37" w14:textId="77777777" w:rsidR="002C1C13" w:rsidRDefault="004F1CC6" w:rsidP="00335914">
      <w:pPr>
        <w:spacing w:before="2"/>
        <w:ind w:left="90"/>
        <w:rPr>
          <w:sz w:val="22"/>
          <w:szCs w:val="22"/>
        </w:rPr>
      </w:pPr>
      <w:r>
        <w:rPr>
          <w:sz w:val="22"/>
          <w:szCs w:val="22"/>
        </w:rPr>
        <w:t>(a)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augmentation</w:t>
      </w:r>
    </w:p>
    <w:p w14:paraId="2D004C38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(b)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Loss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functions</w:t>
      </w:r>
    </w:p>
    <w:p w14:paraId="2D004C39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pacing w:val="-5"/>
          <w:sz w:val="22"/>
          <w:szCs w:val="22"/>
        </w:rPr>
        <w:t>K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ays:</w:t>
      </w:r>
    </w:p>
    <w:p w14:paraId="2D004C3A" w14:textId="77777777" w:rsidR="002C1C13" w:rsidRDefault="004F1CC6" w:rsidP="00335914">
      <w:pPr>
        <w:spacing w:before="58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Augmenting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means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create</w:t>
      </w:r>
      <w:r>
        <w:rPr>
          <w:spacing w:val="-5"/>
          <w:sz w:val="22"/>
          <w:szCs w:val="22"/>
        </w:rPr>
        <w:t xml:space="preserve"> v</w:t>
      </w:r>
      <w:r>
        <w:rPr>
          <w:sz w:val="22"/>
          <w:szCs w:val="22"/>
        </w:rPr>
        <w:t>ariants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datum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some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simple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such that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kn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its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label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unchanged.</w:t>
      </w:r>
    </w:p>
    <w:p w14:paraId="2D004C3B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Most</w:t>
      </w:r>
      <w:r>
        <w:rPr>
          <w:spacing w:val="-20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popular</w:t>
      </w:r>
      <w:r>
        <w:rPr>
          <w:spacing w:val="-4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-17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augmentations</w:t>
      </w:r>
      <w:r>
        <w:rPr>
          <w:spacing w:val="-4"/>
          <w:w w:val="97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techniques</w:t>
      </w:r>
      <w:r>
        <w:rPr>
          <w:spacing w:val="-4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-14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changing</w:t>
      </w:r>
      <w:r>
        <w:rPr>
          <w:spacing w:val="-4"/>
          <w:w w:val="97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brightness,</w:t>
      </w:r>
      <w:r>
        <w:rPr>
          <w:spacing w:val="-3"/>
          <w:w w:val="97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contrast,</w:t>
      </w:r>
      <w:r>
        <w:rPr>
          <w:spacing w:val="-3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cropping the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simulate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occlusions,</w:t>
      </w:r>
      <w:r>
        <w:rPr>
          <w:spacing w:val="20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flipping</w:t>
      </w:r>
      <w:proofErr w:type="gramEnd"/>
      <w:r>
        <w:rPr>
          <w:sz w:val="22"/>
          <w:szCs w:val="22"/>
        </w:rPr>
        <w:t xml:space="preserve"> or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jittering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image,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arping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0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 xml:space="preserve">image </w:t>
      </w:r>
      <w:r>
        <w:rPr>
          <w:sz w:val="22"/>
          <w:szCs w:val="22"/>
        </w:rPr>
        <w:t>using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projection,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zooming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section,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etc.</w:t>
      </w:r>
    </w:p>
    <w:p w14:paraId="2D004C3C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 xml:space="preserve">• </w:t>
      </w:r>
      <w:r>
        <w:rPr>
          <w:sz w:val="22"/>
          <w:szCs w:val="22"/>
        </w:rPr>
        <w:t>The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goal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augmentation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similar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replacing</w:t>
      </w:r>
      <w:r>
        <w:rPr>
          <w:spacing w:val="16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fully-connected</w:t>
      </w:r>
      <w:proofErr w:type="gramEnd"/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layers</w:t>
      </w:r>
      <w:r>
        <w:rPr>
          <w:spacing w:val="13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 xml:space="preserve">with </w:t>
      </w:r>
      <w:r>
        <w:rPr>
          <w:sz w:val="22"/>
          <w:szCs w:val="22"/>
        </w:rPr>
        <w:t>co</w:t>
      </w:r>
      <w:r>
        <w:rPr>
          <w:spacing w:val="-9"/>
          <w:sz w:val="22"/>
          <w:szCs w:val="22"/>
        </w:rPr>
        <w:t>n</w:t>
      </w:r>
      <w:r>
        <w:rPr>
          <w:spacing w:val="-4"/>
          <w:sz w:val="22"/>
          <w:szCs w:val="22"/>
        </w:rPr>
        <w:t>v</w:t>
      </w:r>
      <w:r>
        <w:rPr>
          <w:sz w:val="22"/>
          <w:szCs w:val="22"/>
        </w:rPr>
        <w:t>olutions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pooling.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Both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ma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model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9"/>
          <w:sz w:val="22"/>
          <w:szCs w:val="22"/>
        </w:rPr>
        <w:t>n</w:t>
      </w:r>
      <w:r>
        <w:rPr>
          <w:spacing w:val="-5"/>
          <w:sz w:val="22"/>
          <w:szCs w:val="22"/>
        </w:rPr>
        <w:t>v</w:t>
      </w:r>
      <w:r>
        <w:rPr>
          <w:sz w:val="22"/>
          <w:szCs w:val="22"/>
        </w:rPr>
        <w:t>ariant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translations.</w:t>
      </w:r>
    </w:p>
    <w:p w14:paraId="2D004C3D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20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being</w:t>
      </w:r>
      <w:r>
        <w:rPr>
          <w:spacing w:val="-5"/>
          <w:w w:val="96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i</w:t>
      </w:r>
      <w:r>
        <w:rPr>
          <w:spacing w:val="-9"/>
          <w:w w:val="96"/>
          <w:sz w:val="22"/>
          <w:szCs w:val="22"/>
        </w:rPr>
        <w:t>n</w:t>
      </w:r>
      <w:r>
        <w:rPr>
          <w:spacing w:val="-5"/>
          <w:w w:val="96"/>
          <w:sz w:val="22"/>
          <w:szCs w:val="22"/>
        </w:rPr>
        <w:t>v</w:t>
      </w:r>
      <w:r>
        <w:rPr>
          <w:w w:val="96"/>
          <w:sz w:val="22"/>
          <w:szCs w:val="22"/>
        </w:rPr>
        <w:t>ariant</w:t>
      </w:r>
      <w:r>
        <w:rPr>
          <w:spacing w:val="-3"/>
          <w:w w:val="9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1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5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la</w:t>
      </w:r>
      <w:r>
        <w:rPr>
          <w:spacing w:val="-4"/>
          <w:w w:val="96"/>
          <w:sz w:val="22"/>
          <w:szCs w:val="22"/>
        </w:rPr>
        <w:t>r</w:t>
      </w:r>
      <w:r>
        <w:rPr>
          <w:w w:val="96"/>
          <w:sz w:val="22"/>
          <w:szCs w:val="22"/>
        </w:rPr>
        <w:t>ger</w:t>
      </w:r>
      <w:r>
        <w:rPr>
          <w:spacing w:val="-5"/>
          <w:w w:val="96"/>
          <w:sz w:val="22"/>
          <w:szCs w:val="22"/>
        </w:rPr>
        <w:t xml:space="preserve"> </w:t>
      </w:r>
      <w:r>
        <w:rPr>
          <w:sz w:val="22"/>
          <w:szCs w:val="22"/>
        </w:rPr>
        <w:t>set</w:t>
      </w:r>
      <w:r>
        <w:rPr>
          <w:spacing w:val="-1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7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nuisances</w:t>
      </w:r>
      <w:r>
        <w:rPr>
          <w:spacing w:val="-1"/>
          <w:w w:val="96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than</w:t>
      </w:r>
      <w:r>
        <w:rPr>
          <w:spacing w:val="-6"/>
          <w:w w:val="96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necessar</w:t>
      </w:r>
      <w:r>
        <w:rPr>
          <w:spacing w:val="-13"/>
          <w:w w:val="96"/>
          <w:sz w:val="22"/>
          <w:szCs w:val="22"/>
        </w:rPr>
        <w:t>y</w:t>
      </w:r>
      <w:r>
        <w:rPr>
          <w:w w:val="96"/>
          <w:sz w:val="22"/>
          <w:szCs w:val="22"/>
        </w:rPr>
        <w:t>,</w:t>
      </w:r>
      <w:r>
        <w:rPr>
          <w:spacing w:val="1"/>
          <w:w w:val="96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-20"/>
          <w:sz w:val="22"/>
          <w:szCs w:val="22"/>
        </w:rPr>
        <w:t xml:space="preserve"> </w:t>
      </w:r>
      <w:r>
        <w:rPr>
          <w:spacing w:val="-2"/>
          <w:w w:val="96"/>
          <w:sz w:val="22"/>
          <w:szCs w:val="22"/>
        </w:rPr>
        <w:t>w</w:t>
      </w:r>
      <w:r>
        <w:rPr>
          <w:w w:val="96"/>
          <w:sz w:val="22"/>
          <w:szCs w:val="22"/>
        </w:rPr>
        <w:t>aste</w:t>
      </w:r>
      <w:r>
        <w:rPr>
          <w:spacing w:val="-5"/>
          <w:w w:val="96"/>
          <w:sz w:val="22"/>
          <w:szCs w:val="22"/>
        </w:rPr>
        <w:t xml:space="preserve"> </w:t>
      </w:r>
      <w:r>
        <w:rPr>
          <w:w w:val="96"/>
          <w:sz w:val="22"/>
          <w:szCs w:val="22"/>
        </w:rPr>
        <w:t>model</w:t>
      </w:r>
      <w:r>
        <w:rPr>
          <w:spacing w:val="-4"/>
          <w:w w:val="96"/>
          <w:sz w:val="22"/>
          <w:szCs w:val="22"/>
        </w:rPr>
        <w:t xml:space="preserve"> </w:t>
      </w:r>
      <w:r>
        <w:rPr>
          <w:sz w:val="22"/>
          <w:szCs w:val="22"/>
        </w:rPr>
        <w:t>parameters and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getting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a la</w:t>
      </w:r>
      <w:r>
        <w:rPr>
          <w:spacing w:val="-4"/>
          <w:sz w:val="22"/>
          <w:szCs w:val="22"/>
        </w:rPr>
        <w:t>r</w:t>
      </w:r>
      <w:r>
        <w:rPr>
          <w:sz w:val="22"/>
          <w:szCs w:val="22"/>
        </w:rPr>
        <w:t>ger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test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erro</w:t>
      </w:r>
      <w:r>
        <w:rPr>
          <w:spacing w:val="-12"/>
          <w:sz w:val="22"/>
          <w:szCs w:val="22"/>
        </w:rPr>
        <w:t>r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general,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nuisances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model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pacing w:val="5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 xml:space="preserve">be </w:t>
      </w:r>
      <w:r>
        <w:rPr>
          <w:sz w:val="22"/>
          <w:szCs w:val="22"/>
        </w:rPr>
        <w:t>i</w:t>
      </w:r>
      <w:r>
        <w:rPr>
          <w:spacing w:val="-9"/>
          <w:sz w:val="22"/>
          <w:szCs w:val="22"/>
        </w:rPr>
        <w:t>n</w:t>
      </w:r>
      <w:r>
        <w:rPr>
          <w:spacing w:val="-5"/>
          <w:sz w:val="22"/>
          <w:szCs w:val="22"/>
        </w:rPr>
        <w:t>v</w:t>
      </w:r>
      <w:r>
        <w:rPr>
          <w:sz w:val="22"/>
          <w:szCs w:val="22"/>
        </w:rPr>
        <w:t>ariant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depends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upon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application.</w:t>
      </w:r>
    </w:p>
    <w:p w14:paraId="2D004C3E" w14:textId="77777777" w:rsidR="002C1C13" w:rsidRDefault="004F1CC6" w:rsidP="00335914">
      <w:pPr>
        <w:spacing w:before="2"/>
        <w:ind w:left="90"/>
        <w:jc w:val="center"/>
        <w:rPr>
          <w:sz w:val="22"/>
          <w:szCs w:val="22"/>
        </w:rPr>
      </w:pPr>
      <w:r>
        <w:rPr>
          <w:sz w:val="22"/>
          <w:szCs w:val="22"/>
        </w:rPr>
        <w:t>(7)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Bias-</w:t>
      </w:r>
      <w:r>
        <w:rPr>
          <w:spacing w:val="-24"/>
          <w:sz w:val="22"/>
          <w:szCs w:val="22"/>
        </w:rPr>
        <w:t>V</w:t>
      </w:r>
      <w:r>
        <w:rPr>
          <w:sz w:val="22"/>
          <w:szCs w:val="22"/>
        </w:rPr>
        <w:t>ariance</w:t>
      </w:r>
      <w:r>
        <w:rPr>
          <w:spacing w:val="-13"/>
          <w:sz w:val="22"/>
          <w:szCs w:val="22"/>
        </w:rPr>
        <w:t xml:space="preserve"> </w:t>
      </w:r>
      <w:r>
        <w:rPr>
          <w:spacing w:val="-8"/>
          <w:w w:val="99"/>
          <w:sz w:val="22"/>
          <w:szCs w:val="22"/>
        </w:rPr>
        <w:t>T</w:t>
      </w:r>
      <w:r>
        <w:rPr>
          <w:w w:val="99"/>
          <w:sz w:val="22"/>
          <w:szCs w:val="22"/>
        </w:rPr>
        <w:t>rade-o</w:t>
      </w:r>
      <w:r>
        <w:rPr>
          <w:spacing w:val="-5"/>
          <w:w w:val="99"/>
          <w:sz w:val="22"/>
          <w:szCs w:val="22"/>
        </w:rPr>
        <w:t>f</w:t>
      </w:r>
      <w:r>
        <w:rPr>
          <w:w w:val="99"/>
          <w:sz w:val="22"/>
          <w:szCs w:val="22"/>
        </w:rPr>
        <w:t>f</w:t>
      </w:r>
    </w:p>
    <w:p w14:paraId="2D004C3F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(a)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Bias-</w:t>
      </w:r>
      <w:r>
        <w:rPr>
          <w:spacing w:val="-24"/>
          <w:sz w:val="22"/>
          <w:szCs w:val="22"/>
        </w:rPr>
        <w:t>V</w:t>
      </w:r>
      <w:r>
        <w:rPr>
          <w:sz w:val="22"/>
          <w:szCs w:val="22"/>
        </w:rPr>
        <w:t>ariance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Decomposition</w:t>
      </w:r>
    </w:p>
    <w:p w14:paraId="2D004C40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(b)</w:t>
      </w:r>
      <w:r>
        <w:rPr>
          <w:spacing w:val="42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W</w:t>
      </w:r>
      <w:r>
        <w:rPr>
          <w:sz w:val="22"/>
          <w:szCs w:val="22"/>
        </w:rPr>
        <w:t>eight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Decay</w:t>
      </w:r>
    </w:p>
    <w:p w14:paraId="2D004C41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(c)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Dropout</w:t>
      </w:r>
    </w:p>
    <w:p w14:paraId="2D004C42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z w:val="22"/>
          <w:szCs w:val="22"/>
        </w:rPr>
        <w:t>(d)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Batch-Normalization</w:t>
      </w:r>
    </w:p>
    <w:p w14:paraId="2D004C43" w14:textId="77777777" w:rsidR="002C1C13" w:rsidRDefault="004F1CC6" w:rsidP="00335914">
      <w:pPr>
        <w:spacing w:before="58"/>
        <w:ind w:left="90"/>
        <w:rPr>
          <w:sz w:val="22"/>
          <w:szCs w:val="22"/>
        </w:rPr>
      </w:pPr>
      <w:r>
        <w:rPr>
          <w:spacing w:val="-5"/>
          <w:sz w:val="22"/>
          <w:szCs w:val="22"/>
        </w:rPr>
        <w:t>K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ays:</w:t>
      </w:r>
    </w:p>
    <w:p w14:paraId="2D004C44" w14:textId="77777777" w:rsidR="002C1C13" w:rsidRDefault="004F1CC6" w:rsidP="00335914">
      <w:pPr>
        <w:spacing w:before="58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lastRenderedPageBreak/>
        <w:t>•</w:t>
      </w:r>
      <w:r>
        <w:rPr>
          <w:spacing w:val="20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If we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ant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measure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6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well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 model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6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data,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interested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 xml:space="preserve">the </w:t>
      </w:r>
      <w:r>
        <w:rPr>
          <w:sz w:val="22"/>
          <w:szCs w:val="22"/>
        </w:rPr>
        <w:t>population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empirical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(training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loss).</w:t>
      </w:r>
    </w:p>
    <w:p w14:paraId="2D004C45" w14:textId="77777777" w:rsidR="002C1C13" w:rsidRDefault="004F1CC6" w:rsidP="00335914">
      <w:pPr>
        <w:spacing w:before="2"/>
        <w:ind w:left="90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4"/>
          <w:sz w:val="22"/>
          <w:szCs w:val="22"/>
        </w:rPr>
        <w:t>a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access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lot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5"/>
          <w:sz w:val="22"/>
          <w:szCs w:val="22"/>
        </w:rPr>
        <w:t>f</w:t>
      </w:r>
      <w:r>
        <w:rPr>
          <w:sz w:val="22"/>
          <w:szCs w:val="22"/>
        </w:rPr>
        <w:t>ferent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datasets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measure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bias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z w:val="22"/>
          <w:szCs w:val="22"/>
        </w:rPr>
        <w:t>ariance.</w:t>
      </w:r>
    </w:p>
    <w:p w14:paraId="2D004C46" w14:textId="77777777" w:rsidR="002C1C13" w:rsidRDefault="004F1CC6" w:rsidP="00335914">
      <w:pPr>
        <w:spacing w:before="58" w:line="294" w:lineRule="auto"/>
        <w:ind w:left="90" w:hanging="7"/>
        <w:rPr>
          <w:sz w:val="22"/>
          <w:szCs w:val="22"/>
        </w:rPr>
      </w:pPr>
      <w:proofErr w:type="gramStart"/>
      <w:r>
        <w:rPr>
          <w:sz w:val="22"/>
          <w:szCs w:val="22"/>
        </w:rPr>
        <w:t>This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is w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y</w:t>
      </w:r>
      <w:proofErr w:type="gramEnd"/>
      <w:r>
        <w:rPr>
          <w:sz w:val="22"/>
          <w:szCs w:val="22"/>
        </w:rPr>
        <w:t xml:space="preserve"> 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bias-</w:t>
      </w:r>
      <w:r>
        <w:rPr>
          <w:spacing w:val="-6"/>
          <w:sz w:val="22"/>
          <w:szCs w:val="22"/>
        </w:rPr>
        <w:t>v</w:t>
      </w:r>
      <w:r>
        <w:rPr>
          <w:sz w:val="22"/>
          <w:szCs w:val="22"/>
        </w:rPr>
        <w:t>ariance trade-o</w:t>
      </w:r>
      <w:r>
        <w:rPr>
          <w:spacing w:val="-6"/>
          <w:sz w:val="22"/>
          <w:szCs w:val="22"/>
        </w:rPr>
        <w:t>f</w:t>
      </w:r>
      <w:r>
        <w:rPr>
          <w:sz w:val="22"/>
          <w:szCs w:val="22"/>
        </w:rPr>
        <w:t>f,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although fundamental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 statistics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 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great thinking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tool,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limited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direct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practical</w:t>
      </w:r>
      <w:r>
        <w:rPr>
          <w:spacing w:val="-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z w:val="22"/>
          <w:szCs w:val="22"/>
        </w:rPr>
        <w:t>alue.</w:t>
      </w:r>
    </w:p>
    <w:p w14:paraId="2D004C47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12"/>
          <w:w w:val="14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deep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net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orks,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classical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bias-</w:t>
      </w:r>
      <w:r>
        <w:rPr>
          <w:spacing w:val="-5"/>
          <w:sz w:val="22"/>
          <w:szCs w:val="22"/>
        </w:rPr>
        <w:t>v</w:t>
      </w:r>
      <w:r>
        <w:rPr>
          <w:sz w:val="22"/>
          <w:szCs w:val="22"/>
        </w:rPr>
        <w:t>ariance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trade-o</w:t>
      </w:r>
      <w:r>
        <w:rPr>
          <w:spacing w:val="-6"/>
          <w:sz w:val="22"/>
          <w:szCs w:val="22"/>
        </w:rPr>
        <w:t>f</w:t>
      </w:r>
      <w:r>
        <w:rPr>
          <w:sz w:val="22"/>
          <w:szCs w:val="22"/>
        </w:rPr>
        <w:t>f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becomes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 ”double</w:t>
      </w:r>
      <w:r>
        <w:rPr>
          <w:spacing w:val="6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 xml:space="preserve">descent” </w:t>
      </w:r>
      <w:r>
        <w:rPr>
          <w:sz w:val="22"/>
          <w:szCs w:val="22"/>
        </w:rPr>
        <w:t>cur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where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population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eeps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decreasing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e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fit</w:t>
      </w:r>
      <w:r>
        <w:rPr>
          <w:spacing w:val="-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ery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la</w:t>
      </w:r>
      <w:r>
        <w:rPr>
          <w:spacing w:val="-4"/>
          <w:sz w:val="22"/>
          <w:szCs w:val="22"/>
        </w:rPr>
        <w:t>r</w:t>
      </w:r>
      <w:r>
        <w:rPr>
          <w:sz w:val="22"/>
          <w:szCs w:val="22"/>
        </w:rPr>
        <w:t>ge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models</w:t>
      </w:r>
      <w:r>
        <w:rPr>
          <w:spacing w:val="7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 xml:space="preserve">on </w:t>
      </w:r>
      <w:r>
        <w:rPr>
          <w:sz w:val="22"/>
          <w:szCs w:val="22"/>
        </w:rPr>
        <w:t>relat</w:t>
      </w:r>
      <w:r>
        <w:rPr>
          <w:spacing w:val="-5"/>
          <w:sz w:val="22"/>
          <w:szCs w:val="22"/>
        </w:rPr>
        <w:t>i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ely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datasets.</w:t>
      </w:r>
    </w:p>
    <w:p w14:paraId="2D004C48" w14:textId="77777777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w w:val="97"/>
          <w:sz w:val="22"/>
          <w:szCs w:val="22"/>
        </w:rPr>
        <w:t>Cross-</w:t>
      </w:r>
      <w:r>
        <w:rPr>
          <w:spacing w:val="-5"/>
          <w:w w:val="97"/>
          <w:sz w:val="22"/>
          <w:szCs w:val="22"/>
        </w:rPr>
        <w:t>v</w:t>
      </w:r>
      <w:r>
        <w:rPr>
          <w:w w:val="97"/>
          <w:sz w:val="22"/>
          <w:szCs w:val="22"/>
        </w:rPr>
        <w:t>alidation</w:t>
      </w:r>
      <w:r>
        <w:rPr>
          <w:spacing w:val="9"/>
          <w:w w:val="97"/>
          <w:sz w:val="22"/>
          <w:szCs w:val="22"/>
        </w:rPr>
        <w:t xml:space="preserve"> </w:t>
      </w:r>
      <w:r>
        <w:rPr>
          <w:sz w:val="22"/>
          <w:szCs w:val="22"/>
        </w:rPr>
        <w:t>trains</w:t>
      </w:r>
      <w:r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5"/>
          <w:sz w:val="22"/>
          <w:szCs w:val="22"/>
        </w:rPr>
        <w:t>f</w:t>
      </w:r>
      <w:r>
        <w:rPr>
          <w:sz w:val="22"/>
          <w:szCs w:val="22"/>
        </w:rPr>
        <w:t>ferent</w:t>
      </w:r>
      <w:r>
        <w:rPr>
          <w:spacing w:val="-18"/>
          <w:sz w:val="22"/>
          <w:szCs w:val="22"/>
        </w:rPr>
        <w:t xml:space="preserve"> </w:t>
      </w:r>
      <w:r>
        <w:rPr>
          <w:sz w:val="22"/>
          <w:szCs w:val="22"/>
        </w:rPr>
        <w:t>models,</w:t>
      </w:r>
      <w:r>
        <w:rPr>
          <w:spacing w:val="-21"/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fraction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(k</w:t>
      </w:r>
      <w:r>
        <w:rPr>
          <w:spacing w:val="15"/>
          <w:sz w:val="22"/>
          <w:szCs w:val="22"/>
        </w:rPr>
        <w:t xml:space="preserve"> </w:t>
      </w:r>
      <w:r>
        <w:rPr>
          <w:w w:val="125"/>
          <w:sz w:val="22"/>
          <w:szCs w:val="22"/>
        </w:rPr>
        <w:t>−</w:t>
      </w:r>
      <w:r>
        <w:rPr>
          <w:spacing w:val="-6"/>
          <w:w w:val="125"/>
          <w:sz w:val="22"/>
          <w:szCs w:val="22"/>
        </w:rPr>
        <w:t xml:space="preserve"> </w:t>
      </w:r>
      <w:r>
        <w:rPr>
          <w:w w:val="125"/>
          <w:sz w:val="22"/>
          <w:szCs w:val="22"/>
        </w:rPr>
        <w:t>1)/k</w:t>
      </w:r>
      <w:r>
        <w:rPr>
          <w:spacing w:val="-35"/>
          <w:w w:val="12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is used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as the training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set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and 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remainder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used as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v</w:t>
      </w:r>
      <w:r>
        <w:rPr>
          <w:sz w:val="22"/>
          <w:szCs w:val="22"/>
        </w:rPr>
        <w:t>alidation set.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-6"/>
          <w:sz w:val="22"/>
          <w:szCs w:val="22"/>
        </w:rPr>
        <w:t>v</w:t>
      </w:r>
      <w:r>
        <w:rPr>
          <w:sz w:val="22"/>
          <w:szCs w:val="22"/>
        </w:rPr>
        <w:t>alidation performance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models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obtained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process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-4"/>
          <w:sz w:val="22"/>
          <w:szCs w:val="22"/>
        </w:rPr>
        <w:t>a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eraged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 score</w:t>
      </w:r>
      <w:r>
        <w:rPr>
          <w:spacing w:val="4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 xml:space="preserve">to </w:t>
      </w:r>
      <w:r>
        <w:rPr>
          <w:spacing w:val="-5"/>
          <w:sz w:val="22"/>
          <w:szCs w:val="22"/>
        </w:rPr>
        <w:t>ev</w:t>
      </w:r>
      <w:r>
        <w:rPr>
          <w:sz w:val="22"/>
          <w:szCs w:val="22"/>
        </w:rPr>
        <w:t>aluate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model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design.</w:t>
      </w:r>
    </w:p>
    <w:p w14:paraId="2D004C4B" w14:textId="4F267E24" w:rsidR="002C1C13" w:rsidRDefault="004F1CC6" w:rsidP="00335914">
      <w:pPr>
        <w:spacing w:before="2" w:line="294" w:lineRule="auto"/>
        <w:ind w:left="90" w:hanging="209"/>
        <w:jc w:val="both"/>
        <w:rPr>
          <w:sz w:val="22"/>
          <w:szCs w:val="22"/>
        </w:rPr>
      </w:pPr>
      <w:r>
        <w:rPr>
          <w:w w:val="141"/>
          <w:sz w:val="22"/>
          <w:szCs w:val="22"/>
        </w:rPr>
        <w:t>•</w:t>
      </w:r>
      <w:r>
        <w:rPr>
          <w:spacing w:val="22"/>
          <w:w w:val="141"/>
          <w:sz w:val="22"/>
          <w:szCs w:val="22"/>
        </w:rPr>
        <w:t xml:space="preserve"> </w:t>
      </w:r>
      <w:r>
        <w:rPr>
          <w:sz w:val="22"/>
          <w:szCs w:val="22"/>
        </w:rPr>
        <w:t>Restricting</w:t>
      </w:r>
      <w:r>
        <w:rPr>
          <w:spacing w:val="-1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space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models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training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process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searches</w:t>
      </w:r>
      <w:r>
        <w:rPr>
          <w:spacing w:val="-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ov</w:t>
      </w:r>
      <w:r>
        <w:rPr>
          <w:sz w:val="22"/>
          <w:szCs w:val="22"/>
        </w:rPr>
        <w:t>er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fit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data is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called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r</w:t>
      </w:r>
      <w:r>
        <w:rPr>
          <w:spacing w:val="-3"/>
          <w:sz w:val="22"/>
          <w:szCs w:val="22"/>
        </w:rPr>
        <w:t>e</w:t>
      </w:r>
      <w:r>
        <w:rPr>
          <w:sz w:val="22"/>
          <w:szCs w:val="22"/>
        </w:rPr>
        <w:t>gularization</w:t>
      </w:r>
    </w:p>
    <w:p w14:paraId="12C2187A" w14:textId="77777777" w:rsidR="00335914" w:rsidRDefault="00335914" w:rsidP="00335914">
      <w:pPr>
        <w:spacing w:before="2" w:line="294" w:lineRule="auto"/>
        <w:ind w:left="90"/>
        <w:jc w:val="both"/>
        <w:rPr>
          <w:sz w:val="22"/>
          <w:szCs w:val="22"/>
        </w:rPr>
      </w:pPr>
    </w:p>
    <w:p w14:paraId="2D004C4D" w14:textId="7E72B95A" w:rsidR="002C1C13" w:rsidRDefault="004F1CC6" w:rsidP="00335914">
      <w:pPr>
        <w:ind w:left="90"/>
        <w:rPr>
          <w:sz w:val="22"/>
          <w:szCs w:val="22"/>
        </w:rPr>
      </w:pPr>
      <w:r>
        <w:rPr>
          <w:spacing w:val="-17"/>
          <w:sz w:val="22"/>
          <w:szCs w:val="22"/>
        </w:rPr>
        <w:t>T</w:t>
      </w:r>
      <w:r>
        <w:rPr>
          <w:sz w:val="22"/>
          <w:szCs w:val="22"/>
        </w:rPr>
        <w:t>able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lecture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recitation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topics:</w:t>
      </w: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6874"/>
      </w:tblGrid>
      <w:tr w:rsidR="002C1C13" w14:paraId="2D004C50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4E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w w:val="109"/>
                <w:sz w:val="22"/>
                <w:szCs w:val="22"/>
              </w:rPr>
              <w:t>Lectu</w:t>
            </w:r>
            <w:r>
              <w:rPr>
                <w:spacing w:val="-4"/>
                <w:w w:val="109"/>
                <w:sz w:val="22"/>
                <w:szCs w:val="22"/>
              </w:rPr>
              <w:t>r</w:t>
            </w:r>
            <w:r>
              <w:rPr>
                <w:w w:val="99"/>
                <w:sz w:val="22"/>
                <w:szCs w:val="22"/>
              </w:rPr>
              <w:t>e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4F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pacing w:val="-20"/>
                <w:w w:val="108"/>
                <w:sz w:val="22"/>
                <w:szCs w:val="22"/>
              </w:rPr>
              <w:t>T</w:t>
            </w:r>
            <w:r>
              <w:rPr>
                <w:w w:val="102"/>
                <w:sz w:val="22"/>
                <w:szCs w:val="22"/>
              </w:rPr>
              <w:t>opic</w:t>
            </w:r>
          </w:p>
        </w:tc>
      </w:tr>
      <w:tr w:rsidR="002C1C13" w14:paraId="2D004C53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1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2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Introduction,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History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deep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learning</w:t>
            </w:r>
          </w:p>
        </w:tc>
      </w:tr>
      <w:tr w:rsidR="002C1C13" w14:paraId="2D004C56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4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5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Python,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-14"/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Google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Colab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ngork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mounting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Google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Dr</w:t>
            </w:r>
            <w:r>
              <w:rPr>
                <w:spacing w:val="-5"/>
                <w:sz w:val="22"/>
                <w:szCs w:val="22"/>
              </w:rPr>
              <w:t>i</w:t>
            </w:r>
            <w:r>
              <w:rPr>
                <w:spacing w:val="-3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e,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and.db</w:t>
            </w:r>
            <w:proofErr w:type="spellEnd"/>
          </w:p>
        </w:tc>
      </w:tr>
      <w:tr w:rsidR="002C1C13" w14:paraId="2D004C59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7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8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gression,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Perceptron,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stochastic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gradient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descent</w:t>
            </w:r>
          </w:p>
        </w:tc>
      </w:tr>
      <w:tr w:rsidR="002C1C13" w14:paraId="2D004C5C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A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B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</w:t>
            </w:r>
            <w:r>
              <w:rPr>
                <w:spacing w:val="-17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orch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I: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Syntax,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basics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autograd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arious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modules,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layout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library</w:t>
            </w:r>
          </w:p>
        </w:tc>
      </w:tr>
      <w:tr w:rsidR="002C1C13" w14:paraId="2D004C5F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D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5E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ernel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methods</w:t>
            </w:r>
          </w:p>
        </w:tc>
      </w:tr>
      <w:tr w:rsidR="002C1C13" w14:paraId="2D004C62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0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1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ginning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neural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net</w:t>
            </w:r>
            <w:r>
              <w:rPr>
                <w:spacing w:val="-2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orks</w:t>
            </w:r>
          </w:p>
        </w:tc>
      </w:tr>
      <w:tr w:rsidR="002C1C13" w14:paraId="2D004C65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3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4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</w:t>
            </w:r>
            <w:r>
              <w:rPr>
                <w:spacing w:val="-17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orch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II</w:t>
            </w:r>
          </w:p>
        </w:tc>
      </w:tr>
      <w:tr w:rsidR="002C1C13" w14:paraId="2D004C68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6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7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Backpropa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ation</w:t>
            </w:r>
          </w:p>
        </w:tc>
      </w:tr>
      <w:tr w:rsidR="002C1C13" w14:paraId="2D004C6B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9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A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9"/>
                <w:sz w:val="22"/>
                <w:szCs w:val="22"/>
              </w:rPr>
              <w:t>n</w:t>
            </w:r>
            <w:r>
              <w:rPr>
                <w:spacing w:val="-4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olutional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architectures</w:t>
            </w:r>
          </w:p>
        </w:tc>
      </w:tr>
      <w:tr w:rsidR="002C1C13" w14:paraId="2D004C6E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C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D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Using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pacing w:val="-20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WS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cloud</w:t>
            </w:r>
          </w:p>
        </w:tc>
      </w:tr>
      <w:tr w:rsidR="002C1C13" w14:paraId="2D004C71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6F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70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Augmentation,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Loss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functions</w:t>
            </w:r>
          </w:p>
        </w:tc>
      </w:tr>
      <w:tr w:rsidR="002C1C13" w14:paraId="2D004C74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72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73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Dropout,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Batch-Normalization</w:t>
            </w:r>
          </w:p>
        </w:tc>
      </w:tr>
      <w:tr w:rsidR="002C1C13" w14:paraId="2D004C77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75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76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Neural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architectures: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hall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f</w:t>
            </w:r>
            <w:r>
              <w:rPr>
                <w:sz w:val="22"/>
                <w:szCs w:val="22"/>
              </w:rPr>
              <w:t>ame</w:t>
            </w:r>
          </w:p>
        </w:tc>
      </w:tr>
      <w:tr w:rsidR="002C1C13" w14:paraId="2D004C7A" w14:textId="77777777">
        <w:trPr>
          <w:trHeight w:hRule="exact" w:val="267"/>
        </w:trPr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78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04C79" w14:textId="77777777" w:rsidR="002C1C13" w:rsidRDefault="004F1CC6" w:rsidP="00335914">
            <w:pPr>
              <w:spacing w:line="220" w:lineRule="exact"/>
              <w:ind w:left="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Recurrent,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Attention-based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architectures</w:t>
            </w:r>
          </w:p>
        </w:tc>
      </w:tr>
    </w:tbl>
    <w:p w14:paraId="2D004C7B" w14:textId="77777777" w:rsidR="00000000" w:rsidRDefault="004F1CC6" w:rsidP="00335914">
      <w:pPr>
        <w:ind w:left="90"/>
      </w:pPr>
    </w:p>
    <w:sectPr w:rsidR="00000000" w:rsidSect="00335914"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098973" w14:textId="77777777" w:rsidR="00335914" w:rsidRDefault="00335914" w:rsidP="00335914">
      <w:r>
        <w:separator/>
      </w:r>
    </w:p>
  </w:endnote>
  <w:endnote w:type="continuationSeparator" w:id="0">
    <w:p w14:paraId="0EB67311" w14:textId="77777777" w:rsidR="00335914" w:rsidRDefault="00335914" w:rsidP="00335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943040" w14:textId="77777777" w:rsidR="00335914" w:rsidRDefault="00335914" w:rsidP="00335914">
      <w:r>
        <w:separator/>
      </w:r>
    </w:p>
  </w:footnote>
  <w:footnote w:type="continuationSeparator" w:id="0">
    <w:p w14:paraId="28967AA4" w14:textId="77777777" w:rsidR="00335914" w:rsidRDefault="00335914" w:rsidP="00335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6D5980"/>
    <w:multiLevelType w:val="multilevel"/>
    <w:tmpl w:val="AFEC760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C13"/>
    <w:rsid w:val="002C1C13"/>
    <w:rsid w:val="00335914"/>
    <w:rsid w:val="004F1CC6"/>
    <w:rsid w:val="0076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4BF5"/>
  <w15:docId w15:val="{B9DAD9F8-29BE-468E-A88D-5D6A6643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35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914"/>
  </w:style>
  <w:style w:type="paragraph" w:styleId="Footer">
    <w:name w:val="footer"/>
    <w:basedOn w:val="Normal"/>
    <w:link w:val="FooterChar"/>
    <w:uiPriority w:val="99"/>
    <w:unhideWhenUsed/>
    <w:rsid w:val="00335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5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32B9F-DFC3-446D-8DB1-D424D792E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Sheil Sarda</cp:lastModifiedBy>
  <cp:revision>4</cp:revision>
  <dcterms:created xsi:type="dcterms:W3CDTF">2020-10-19T16:09:00Z</dcterms:created>
  <dcterms:modified xsi:type="dcterms:W3CDTF">2020-10-19T16:12:00Z</dcterms:modified>
</cp:coreProperties>
</file>